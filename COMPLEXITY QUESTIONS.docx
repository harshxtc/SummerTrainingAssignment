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8A32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COMPLEXITY QUESTIONS</w:t>
      </w:r>
    </w:p>
    <w:p w14:paraId="024A966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Q1.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0;i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O(n)</w:t>
      </w:r>
    </w:p>
    <w:p w14:paraId="46965E5D" w14:textId="77777777" w:rsidR="00073C7E" w:rsidRPr="00073C7E" w:rsidRDefault="00073C7E" w:rsidP="00073C7E">
      <w:pPr>
        <w:rPr>
          <w:lang w:val="en-IN"/>
        </w:rPr>
      </w:pPr>
    </w:p>
    <w:p w14:paraId="0278B906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0;i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0;j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&lt;&lt;"*";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O(n²)</w:t>
      </w:r>
    </w:p>
    <w:p w14:paraId="7FEF1600" w14:textId="77777777" w:rsidR="00073C7E" w:rsidRPr="00073C7E" w:rsidRDefault="00073C7E" w:rsidP="00073C7E">
      <w:pPr>
        <w:rPr>
          <w:lang w:val="en-IN"/>
        </w:rPr>
      </w:pPr>
    </w:p>
    <w:p w14:paraId="6C5ED93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Q3.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0;i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0;j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i;j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&lt;&lt;"*";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O(n²)</w:t>
      </w:r>
    </w:p>
    <w:p w14:paraId="3AF23797" w14:textId="77777777" w:rsidR="00073C7E" w:rsidRPr="00073C7E" w:rsidRDefault="00073C7E" w:rsidP="00073C7E">
      <w:pPr>
        <w:rPr>
          <w:lang w:val="en-IN"/>
        </w:rPr>
      </w:pPr>
    </w:p>
    <w:p w14:paraId="0DC0397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Q4.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*=2)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5C797BA8" w14:textId="77777777" w:rsidR="00073C7E" w:rsidRPr="00073C7E" w:rsidRDefault="00073C7E" w:rsidP="00073C7E">
      <w:pPr>
        <w:rPr>
          <w:lang w:val="en-IN"/>
        </w:rPr>
      </w:pPr>
    </w:p>
    <w:p w14:paraId="226973CE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Q5.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&gt;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/=2)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3009DB8B" w14:textId="77777777" w:rsidR="00073C7E" w:rsidRPr="00073C7E" w:rsidRDefault="00073C7E" w:rsidP="00073C7E">
      <w:pPr>
        <w:rPr>
          <w:lang w:val="en-IN"/>
        </w:rPr>
      </w:pPr>
    </w:p>
    <w:p w14:paraId="428C7D0D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Q6.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&lt;=log(n</w:t>
      </w:r>
      <w:proofErr w:type="gramStart"/>
      <w:r w:rsidRPr="00073C7E">
        <w:rPr>
          <w:lang w:val="en-IN"/>
        </w:rPr>
        <w:t>);</w:t>
      </w:r>
      <w:proofErr w:type="spellStart"/>
      <w:r w:rsidRPr="00073C7E">
        <w:rPr>
          <w:lang w:val="en-IN"/>
        </w:rPr>
        <w:t>j++</w:t>
      </w:r>
      <w:proofErr w:type="spellEnd"/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&lt;&lt;"*";</w:t>
      </w:r>
      <w:r w:rsidRPr="00073C7E">
        <w:rPr>
          <w:lang w:val="en-IN"/>
        </w:rPr>
        <w:br/>
      </w:r>
      <w:r w:rsidRPr="00073C7E">
        <w:rPr>
          <w:lang w:val="en-IN"/>
        </w:rPr>
        <w:lastRenderedPageBreak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n log n)</w:t>
      </w:r>
    </w:p>
    <w:p w14:paraId="5773B67C" w14:textId="77777777" w:rsidR="00073C7E" w:rsidRPr="00073C7E" w:rsidRDefault="00073C7E" w:rsidP="00073C7E">
      <w:pPr>
        <w:rPr>
          <w:lang w:val="en-IN"/>
        </w:rPr>
      </w:pPr>
    </w:p>
    <w:p w14:paraId="22A6460C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Q7. Determine the time complexity:</w:t>
      </w:r>
      <w:r w:rsidRPr="00073C7E">
        <w:rPr>
          <w:lang w:val="en-IN"/>
        </w:rPr>
        <w:br/>
        <w:t>while(n&gt;0)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n--;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O(n)</w:t>
      </w:r>
    </w:p>
    <w:p w14:paraId="037017C2" w14:textId="77777777" w:rsidR="00073C7E" w:rsidRPr="00073C7E" w:rsidRDefault="00073C7E" w:rsidP="00073C7E">
      <w:pPr>
        <w:rPr>
          <w:lang w:val="en-IN"/>
        </w:rPr>
      </w:pPr>
    </w:p>
    <w:p w14:paraId="5FDA0A8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Q8. Determine the time complexity:</w:t>
      </w:r>
      <w:r w:rsidRPr="00073C7E">
        <w:rPr>
          <w:lang w:val="en-IN"/>
        </w:rPr>
        <w:br/>
        <w:t>while(n&gt;1)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n/=2;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4A063D66" w14:textId="77777777" w:rsidR="00073C7E" w:rsidRPr="00073C7E" w:rsidRDefault="00073C7E" w:rsidP="00073C7E">
      <w:pPr>
        <w:rPr>
          <w:lang w:val="en-IN"/>
        </w:rPr>
      </w:pPr>
    </w:p>
    <w:p w14:paraId="4AD2EAE2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Q9.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O(n)</w:t>
      </w:r>
    </w:p>
    <w:p w14:paraId="5DD86812" w14:textId="77777777" w:rsidR="00073C7E" w:rsidRPr="00073C7E" w:rsidRDefault="00073C7E" w:rsidP="00073C7E">
      <w:pPr>
        <w:rPr>
          <w:lang w:val="en-IN"/>
        </w:rPr>
      </w:pPr>
    </w:p>
    <w:p w14:paraId="1889B406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Q10.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&lt;=n*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O(n²)</w:t>
      </w:r>
    </w:p>
    <w:p w14:paraId="4B155515" w14:textId="77777777" w:rsidR="00073C7E" w:rsidRPr="00073C7E" w:rsidRDefault="00073C7E" w:rsidP="00073C7E">
      <w:pPr>
        <w:rPr>
          <w:lang w:val="en-IN"/>
        </w:rPr>
      </w:pPr>
    </w:p>
    <w:p w14:paraId="75CC0E70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Q11.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&lt;=n*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O(n³)</w:t>
      </w:r>
    </w:p>
    <w:p w14:paraId="6D4678E7" w14:textId="77777777" w:rsidR="00073C7E" w:rsidRPr="00073C7E" w:rsidRDefault="00073C7E" w:rsidP="00073C7E">
      <w:pPr>
        <w:rPr>
          <w:lang w:val="en-IN"/>
        </w:rPr>
      </w:pPr>
    </w:p>
    <w:p w14:paraId="3052CABC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Q12.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*=3)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r w:rsidRPr="00073C7E">
        <w:rPr>
          <w:lang w:val="en-IN"/>
        </w:rPr>
        <w:lastRenderedPageBreak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65C42BC5" w14:textId="77777777" w:rsidR="00073C7E" w:rsidRPr="00073C7E" w:rsidRDefault="00073C7E" w:rsidP="00073C7E">
      <w:pPr>
        <w:rPr>
          <w:lang w:val="en-IN"/>
        </w:rPr>
      </w:pPr>
    </w:p>
    <w:p w14:paraId="73386570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Q13. Determine the time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*</w:t>
      </w:r>
      <w:proofErr w:type="spellStart"/>
      <w:proofErr w:type="gramStart"/>
      <w:r w:rsidRPr="00073C7E">
        <w:rPr>
          <w:lang w:val="en-IN"/>
        </w:rPr>
        <w:t>i;j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O(n³)</w:t>
      </w:r>
    </w:p>
    <w:p w14:paraId="13CFC86A" w14:textId="77777777" w:rsidR="00073C7E" w:rsidRPr="00073C7E" w:rsidRDefault="00073C7E" w:rsidP="00073C7E">
      <w:pPr>
        <w:rPr>
          <w:lang w:val="en-IN"/>
        </w:rPr>
      </w:pPr>
    </w:p>
    <w:p w14:paraId="55985D0B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Q14. Determine the time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if(n==0)</w:t>
      </w:r>
      <w:r w:rsidRPr="00073C7E">
        <w:rPr>
          <w:lang w:val="en-IN"/>
        </w:rPr>
        <w:br/>
        <w:t>return;</w:t>
      </w:r>
    </w:p>
    <w:p w14:paraId="51364371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fun(n-1);</w:t>
      </w:r>
    </w:p>
    <w:p w14:paraId="29C614BA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>Answer: O(n)</w:t>
      </w:r>
    </w:p>
    <w:p w14:paraId="5E56AB8A" w14:textId="77777777" w:rsidR="00073C7E" w:rsidRPr="00073C7E" w:rsidRDefault="00073C7E" w:rsidP="00073C7E">
      <w:pPr>
        <w:rPr>
          <w:lang w:val="en-IN"/>
        </w:rPr>
      </w:pPr>
    </w:p>
    <w:p w14:paraId="2F15F2C5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Q15. Determine the time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if(n&lt;=1)</w:t>
      </w:r>
      <w:r w:rsidRPr="00073C7E">
        <w:rPr>
          <w:lang w:val="en-IN"/>
        </w:rPr>
        <w:br/>
        <w:t>return;</w:t>
      </w:r>
    </w:p>
    <w:p w14:paraId="780F492D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fun(n/2);</w:t>
      </w:r>
    </w:p>
    <w:p w14:paraId="7D774CD6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14030CA4" w14:textId="77777777" w:rsidR="00073C7E" w:rsidRPr="00073C7E" w:rsidRDefault="00073C7E" w:rsidP="00073C7E">
      <w:pPr>
        <w:rPr>
          <w:lang w:val="en-IN"/>
        </w:rPr>
      </w:pPr>
    </w:p>
    <w:p w14:paraId="64CBB9EE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Q16. Determine the time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if(n==0)</w:t>
      </w:r>
      <w:r w:rsidRPr="00073C7E">
        <w:rPr>
          <w:lang w:val="en-IN"/>
        </w:rPr>
        <w:br/>
        <w:t>return;</w:t>
      </w:r>
    </w:p>
    <w:p w14:paraId="76A8D9F7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fun(n-1);</w:t>
      </w:r>
    </w:p>
    <w:p w14:paraId="46BED842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fun(n-1);</w:t>
      </w:r>
    </w:p>
    <w:p w14:paraId="227B3BD0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>Answer: O(2ⁿ)</w:t>
      </w:r>
    </w:p>
    <w:p w14:paraId="6AE57BF0" w14:textId="77777777" w:rsidR="00073C7E" w:rsidRPr="00073C7E" w:rsidRDefault="00073C7E" w:rsidP="00073C7E">
      <w:pPr>
        <w:rPr>
          <w:lang w:val="en-IN"/>
        </w:rPr>
      </w:pPr>
    </w:p>
    <w:p w14:paraId="6CB25A40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Q17. Determine the time complexity:</w:t>
      </w:r>
      <w:r w:rsidRPr="00073C7E">
        <w:rPr>
          <w:lang w:val="en-IN"/>
        </w:rPr>
        <w:br/>
        <w:t xml:space="preserve">int </w:t>
      </w:r>
      <w:proofErr w:type="gramStart"/>
      <w:r w:rsidRPr="00073C7E">
        <w:rPr>
          <w:lang w:val="en-IN"/>
        </w:rPr>
        <w:t>fib(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if(n&lt;=1)</w:t>
      </w:r>
      <w:r w:rsidRPr="00073C7E">
        <w:rPr>
          <w:lang w:val="en-IN"/>
        </w:rPr>
        <w:br/>
        <w:t>return n;</w:t>
      </w:r>
    </w:p>
    <w:p w14:paraId="113D323A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return fib(n-</w:t>
      </w:r>
      <w:proofErr w:type="gramStart"/>
      <w:r w:rsidRPr="00073C7E">
        <w:rPr>
          <w:lang w:val="en-IN"/>
        </w:rPr>
        <w:t>1)+</w:t>
      </w:r>
      <w:proofErr w:type="gramEnd"/>
      <w:r w:rsidRPr="00073C7E">
        <w:rPr>
          <w:lang w:val="en-IN"/>
        </w:rPr>
        <w:t>fib(n-2);</w:t>
      </w:r>
    </w:p>
    <w:p w14:paraId="73BCA0FA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>Answer: O(2ⁿ)</w:t>
      </w:r>
    </w:p>
    <w:p w14:paraId="267882B8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lastRenderedPageBreak/>
        <w:t>Q18. Determine the time complexity:</w:t>
      </w:r>
      <w:r w:rsidRPr="00073C7E">
        <w:rPr>
          <w:lang w:val="en-IN"/>
        </w:rPr>
        <w:br/>
        <w:t xml:space="preserve">int </w:t>
      </w:r>
      <w:proofErr w:type="gramStart"/>
      <w:r w:rsidRPr="00073C7E">
        <w:rPr>
          <w:lang w:val="en-IN"/>
        </w:rPr>
        <w:t>fact(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if(n&lt;=1)</w:t>
      </w:r>
      <w:r w:rsidRPr="00073C7E">
        <w:rPr>
          <w:lang w:val="en-IN"/>
        </w:rPr>
        <w:br/>
        <w:t>return 1;</w:t>
      </w:r>
    </w:p>
    <w:p w14:paraId="783B95E5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return n*fact(n-1);</w:t>
      </w:r>
    </w:p>
    <w:p w14:paraId="20F2763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>Answer: O(n)</w:t>
      </w:r>
    </w:p>
    <w:p w14:paraId="5AAF7426" w14:textId="77777777" w:rsidR="00073C7E" w:rsidRPr="00073C7E" w:rsidRDefault="00073C7E" w:rsidP="00073C7E">
      <w:pPr>
        <w:rPr>
          <w:lang w:val="en-IN"/>
        </w:rPr>
      </w:pPr>
    </w:p>
    <w:p w14:paraId="10ADF7EC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Q19. Determine the time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if(n&lt;=0)</w:t>
      </w:r>
      <w:r w:rsidRPr="00073C7E">
        <w:rPr>
          <w:lang w:val="en-IN"/>
        </w:rPr>
        <w:br/>
        <w:t>return;</w:t>
      </w:r>
    </w:p>
    <w:p w14:paraId="7D0CC756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fun(n-1);</w:t>
      </w:r>
    </w:p>
    <w:p w14:paraId="6E482DB1" w14:textId="77777777" w:rsidR="00073C7E" w:rsidRPr="00073C7E" w:rsidRDefault="00073C7E" w:rsidP="00073C7E">
      <w:pPr>
        <w:rPr>
          <w:lang w:val="en-IN"/>
        </w:rPr>
      </w:pPr>
    </w:p>
    <w:p w14:paraId="620DDE74" w14:textId="77777777" w:rsidR="00073C7E" w:rsidRPr="00073C7E" w:rsidRDefault="00073C7E" w:rsidP="00073C7E">
      <w:pPr>
        <w:rPr>
          <w:lang w:val="en-IN"/>
        </w:rPr>
      </w:pP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&lt;&lt;n;</w:t>
      </w:r>
    </w:p>
    <w:p w14:paraId="491BEB6C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>Answer: O(n)</w:t>
      </w:r>
    </w:p>
    <w:p w14:paraId="7923D2FF" w14:textId="77777777" w:rsidR="00073C7E" w:rsidRPr="00073C7E" w:rsidRDefault="00073C7E" w:rsidP="00073C7E">
      <w:pPr>
        <w:rPr>
          <w:lang w:val="en-IN"/>
        </w:rPr>
      </w:pPr>
    </w:p>
    <w:p w14:paraId="4F235B8F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Q20. Determine the time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if(n&lt;=1)</w:t>
      </w:r>
      <w:r w:rsidRPr="00073C7E">
        <w:rPr>
          <w:lang w:val="en-IN"/>
        </w:rPr>
        <w:br/>
        <w:t>return;</w:t>
      </w:r>
    </w:p>
    <w:p w14:paraId="1A7C682D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fun(n/2);</w:t>
      </w:r>
    </w:p>
    <w:p w14:paraId="31B5370D" w14:textId="77777777" w:rsidR="00073C7E" w:rsidRPr="00073C7E" w:rsidRDefault="00073C7E" w:rsidP="00073C7E">
      <w:pPr>
        <w:rPr>
          <w:lang w:val="en-IN"/>
        </w:rPr>
      </w:pPr>
    </w:p>
    <w:p w14:paraId="100DCA1D" w14:textId="77777777" w:rsidR="00073C7E" w:rsidRPr="00073C7E" w:rsidRDefault="00073C7E" w:rsidP="00073C7E">
      <w:pPr>
        <w:rPr>
          <w:lang w:val="en-IN"/>
        </w:rPr>
      </w:pPr>
      <w:proofErr w:type="spellStart"/>
      <w:r w:rsidRPr="00073C7E">
        <w:rPr>
          <w:lang w:val="en-IN"/>
        </w:rPr>
        <w:t>cout</w:t>
      </w:r>
      <w:proofErr w:type="spellEnd"/>
      <w:r w:rsidRPr="00073C7E">
        <w:rPr>
          <w:lang w:val="en-IN"/>
        </w:rPr>
        <w:t>&lt;&lt;n;</w:t>
      </w:r>
    </w:p>
    <w:p w14:paraId="7C0F6C95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550F3D2D" w14:textId="77777777" w:rsidR="00073C7E" w:rsidRPr="00073C7E" w:rsidRDefault="00073C7E" w:rsidP="00073C7E">
      <w:pPr>
        <w:rPr>
          <w:lang w:val="en-IN"/>
        </w:rPr>
      </w:pPr>
    </w:p>
    <w:p w14:paraId="76C59D37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Q21. Solve the recurrence relation:</w:t>
      </w:r>
      <w:r w:rsidRPr="00073C7E">
        <w:rPr>
          <w:lang w:val="en-IN"/>
        </w:rPr>
        <w:br/>
        <w:t>T(n)=T(n-</w:t>
      </w:r>
      <w:proofErr w:type="gramStart"/>
      <w:r w:rsidRPr="00073C7E">
        <w:rPr>
          <w:lang w:val="en-IN"/>
        </w:rPr>
        <w:t>1)+</w:t>
      </w:r>
      <w:proofErr w:type="gramEnd"/>
      <w:r w:rsidRPr="00073C7E">
        <w:rPr>
          <w:lang w:val="en-IN"/>
        </w:rPr>
        <w:t>1</w:t>
      </w:r>
      <w:r w:rsidRPr="00073C7E">
        <w:rPr>
          <w:lang w:val="en-IN"/>
        </w:rPr>
        <w:br/>
        <w:t>Answer: O(n)</w:t>
      </w:r>
    </w:p>
    <w:p w14:paraId="6976B56E" w14:textId="77777777" w:rsidR="00073C7E" w:rsidRPr="00073C7E" w:rsidRDefault="00073C7E" w:rsidP="00073C7E">
      <w:pPr>
        <w:rPr>
          <w:lang w:val="en-IN"/>
        </w:rPr>
      </w:pPr>
    </w:p>
    <w:p w14:paraId="162D4862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Q22. Solve the recurrence relation:</w:t>
      </w:r>
      <w:r w:rsidRPr="00073C7E">
        <w:rPr>
          <w:lang w:val="en-IN"/>
        </w:rPr>
        <w:br/>
        <w:t>T(n)=T(n-</w:t>
      </w:r>
      <w:proofErr w:type="gramStart"/>
      <w:r w:rsidRPr="00073C7E">
        <w:rPr>
          <w:lang w:val="en-IN"/>
        </w:rPr>
        <w:t>1)+</w:t>
      </w:r>
      <w:proofErr w:type="gramEnd"/>
      <w:r w:rsidRPr="00073C7E">
        <w:rPr>
          <w:lang w:val="en-IN"/>
        </w:rPr>
        <w:t>n</w:t>
      </w:r>
      <w:r w:rsidRPr="00073C7E">
        <w:rPr>
          <w:lang w:val="en-IN"/>
        </w:rPr>
        <w:br/>
        <w:t>Answer: O(n²)</w:t>
      </w:r>
    </w:p>
    <w:p w14:paraId="4F5FE473" w14:textId="77777777" w:rsidR="00073C7E" w:rsidRPr="00073C7E" w:rsidRDefault="00073C7E" w:rsidP="00073C7E">
      <w:pPr>
        <w:rPr>
          <w:lang w:val="en-IN"/>
        </w:rPr>
      </w:pPr>
    </w:p>
    <w:p w14:paraId="623EA5C0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Q23. Solve the recurrence relation:</w:t>
      </w:r>
      <w:r w:rsidRPr="00073C7E">
        <w:rPr>
          <w:lang w:val="en-IN"/>
        </w:rPr>
        <w:br/>
        <w:t>T(n)=T(n/</w:t>
      </w:r>
      <w:proofErr w:type="gramStart"/>
      <w:r w:rsidRPr="00073C7E">
        <w:rPr>
          <w:lang w:val="en-IN"/>
        </w:rPr>
        <w:t>2)+</w:t>
      </w:r>
      <w:proofErr w:type="gramEnd"/>
      <w:r w:rsidRPr="00073C7E">
        <w:rPr>
          <w:lang w:val="en-IN"/>
        </w:rPr>
        <w:t>1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log n)</w:t>
      </w:r>
    </w:p>
    <w:p w14:paraId="27C24D92" w14:textId="77777777" w:rsidR="00073C7E" w:rsidRPr="00073C7E" w:rsidRDefault="00073C7E" w:rsidP="00073C7E">
      <w:pPr>
        <w:rPr>
          <w:lang w:val="en-IN"/>
        </w:rPr>
      </w:pPr>
    </w:p>
    <w:p w14:paraId="1869A1E6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Q24. Solve the recurrence relation:</w:t>
      </w:r>
      <w:r w:rsidRPr="00073C7E">
        <w:rPr>
          <w:lang w:val="en-IN"/>
        </w:rPr>
        <w:br/>
        <w:t>T(n)=2T(n-</w:t>
      </w:r>
      <w:proofErr w:type="gramStart"/>
      <w:r w:rsidRPr="00073C7E">
        <w:rPr>
          <w:lang w:val="en-IN"/>
        </w:rPr>
        <w:t>1)+</w:t>
      </w:r>
      <w:proofErr w:type="gramEnd"/>
      <w:r w:rsidRPr="00073C7E">
        <w:rPr>
          <w:lang w:val="en-IN"/>
        </w:rPr>
        <w:t>1</w:t>
      </w:r>
      <w:r w:rsidRPr="00073C7E">
        <w:rPr>
          <w:lang w:val="en-IN"/>
        </w:rPr>
        <w:br/>
        <w:t>Answer: O(2ⁿ)</w:t>
      </w:r>
    </w:p>
    <w:p w14:paraId="2774C4A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lastRenderedPageBreak/>
        <w:t>Q25. Solve the recurrence relation:</w:t>
      </w:r>
      <w:r w:rsidRPr="00073C7E">
        <w:rPr>
          <w:lang w:val="en-IN"/>
        </w:rPr>
        <w:br/>
        <w:t>T(n)=T(n/</w:t>
      </w:r>
      <w:proofErr w:type="gramStart"/>
      <w:r w:rsidRPr="00073C7E">
        <w:rPr>
          <w:lang w:val="en-IN"/>
        </w:rPr>
        <w:t>2)+</w:t>
      </w:r>
      <w:proofErr w:type="gramEnd"/>
      <w:r w:rsidRPr="00073C7E">
        <w:rPr>
          <w:lang w:val="en-IN"/>
        </w:rPr>
        <w:t>n</w:t>
      </w:r>
      <w:r w:rsidRPr="00073C7E">
        <w:rPr>
          <w:lang w:val="en-IN"/>
        </w:rPr>
        <w:br/>
        <w:t>Answer: O(n)</w:t>
      </w:r>
    </w:p>
    <w:p w14:paraId="37C4BEF8" w14:textId="77777777" w:rsidR="00073C7E" w:rsidRPr="00073C7E" w:rsidRDefault="00073C7E" w:rsidP="00073C7E">
      <w:pPr>
        <w:rPr>
          <w:lang w:val="en-IN"/>
        </w:rPr>
      </w:pPr>
    </w:p>
    <w:p w14:paraId="45A91B2D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Q26. Determine the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i;j</w:t>
      </w:r>
      <w:proofErr w:type="spellEnd"/>
      <w:proofErr w:type="gramEnd"/>
      <w:r w:rsidRPr="00073C7E">
        <w:rPr>
          <w:lang w:val="en-IN"/>
        </w:rPr>
        <w:t>*=2)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n log n)</w:t>
      </w:r>
    </w:p>
    <w:p w14:paraId="3298BE00" w14:textId="77777777" w:rsidR="00073C7E" w:rsidRPr="00073C7E" w:rsidRDefault="00073C7E" w:rsidP="00073C7E">
      <w:pPr>
        <w:rPr>
          <w:lang w:val="en-IN"/>
        </w:rPr>
      </w:pPr>
    </w:p>
    <w:p w14:paraId="03846564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Q27. Determine the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*=2)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r w:rsidRPr="00073C7E">
        <w:rPr>
          <w:lang w:val="en-IN"/>
        </w:rPr>
        <w:t>++</w:t>
      </w:r>
      <w:proofErr w:type="gramEnd"/>
      <w:r w:rsidRPr="00073C7E">
        <w:rPr>
          <w:lang w:val="en-IN"/>
        </w:rPr>
        <w:t>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n log n)</w:t>
      </w:r>
    </w:p>
    <w:p w14:paraId="1569A1FD" w14:textId="77777777" w:rsidR="00073C7E" w:rsidRPr="00073C7E" w:rsidRDefault="00073C7E" w:rsidP="00073C7E">
      <w:pPr>
        <w:rPr>
          <w:lang w:val="en-IN"/>
        </w:rPr>
      </w:pPr>
    </w:p>
    <w:p w14:paraId="09327138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Q28. Determine the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&gt;=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--)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spellStart"/>
      <w:proofErr w:type="gramStart"/>
      <w:r w:rsidRPr="00073C7E">
        <w:rPr>
          <w:lang w:val="en-IN"/>
        </w:rPr>
        <w:t>i;j</w:t>
      </w:r>
      <w:proofErr w:type="spellEnd"/>
      <w:proofErr w:type="gramEnd"/>
      <w:r w:rsidRPr="00073C7E">
        <w:rPr>
          <w:lang w:val="en-IN"/>
        </w:rPr>
        <w:t>&gt;=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--)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Answer: O(n²)</w:t>
      </w:r>
    </w:p>
    <w:p w14:paraId="6E14318B" w14:textId="77777777" w:rsidR="00073C7E" w:rsidRPr="00073C7E" w:rsidRDefault="00073C7E" w:rsidP="00073C7E">
      <w:pPr>
        <w:rPr>
          <w:lang w:val="en-IN"/>
        </w:rPr>
      </w:pPr>
    </w:p>
    <w:p w14:paraId="6F2E142F" w14:textId="77777777" w:rsidR="00073C7E" w:rsidRDefault="00073C7E" w:rsidP="00073C7E">
      <w:pPr>
        <w:rPr>
          <w:lang w:val="en-IN"/>
        </w:rPr>
      </w:pPr>
      <w:r w:rsidRPr="00073C7E">
        <w:rPr>
          <w:lang w:val="en-IN"/>
        </w:rPr>
        <w:t>Q29. Determine the complexity: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 xml:space="preserve">int </w:t>
      </w:r>
      <w:proofErr w:type="spellStart"/>
      <w:r w:rsidRPr="00073C7E">
        <w:rPr>
          <w:lang w:val="en-IN"/>
        </w:rPr>
        <w:t>i</w:t>
      </w:r>
      <w:proofErr w:type="spellEnd"/>
      <w:r w:rsidRPr="00073C7E">
        <w:rPr>
          <w:lang w:val="en-IN"/>
        </w:rPr>
        <w:t>=</w:t>
      </w:r>
      <w:proofErr w:type="gramStart"/>
      <w:r w:rsidRPr="00073C7E">
        <w:rPr>
          <w:lang w:val="en-IN"/>
        </w:rPr>
        <w:t>1;i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n;i</w:t>
      </w:r>
      <w:proofErr w:type="spellEnd"/>
      <w:proofErr w:type="gramEnd"/>
      <w:r w:rsidRPr="00073C7E">
        <w:rPr>
          <w:lang w:val="en-IN"/>
        </w:rPr>
        <w:t>++)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</w:r>
      <w:proofErr w:type="gramStart"/>
      <w:r w:rsidRPr="00073C7E">
        <w:rPr>
          <w:lang w:val="en-IN"/>
        </w:rPr>
        <w:t>for(</w:t>
      </w:r>
      <w:proofErr w:type="gramEnd"/>
      <w:r w:rsidRPr="00073C7E">
        <w:rPr>
          <w:lang w:val="en-IN"/>
        </w:rPr>
        <w:t>int j=</w:t>
      </w:r>
      <w:proofErr w:type="gramStart"/>
      <w:r w:rsidRPr="00073C7E">
        <w:rPr>
          <w:lang w:val="en-IN"/>
        </w:rPr>
        <w:t>1;j</w:t>
      </w:r>
      <w:proofErr w:type="gramEnd"/>
      <w:r w:rsidRPr="00073C7E">
        <w:rPr>
          <w:lang w:val="en-IN"/>
        </w:rPr>
        <w:t>&lt;=</w:t>
      </w:r>
      <w:proofErr w:type="spellStart"/>
      <w:proofErr w:type="gramStart"/>
      <w:r w:rsidRPr="00073C7E">
        <w:rPr>
          <w:lang w:val="en-IN"/>
        </w:rPr>
        <w:t>n;j</w:t>
      </w:r>
      <w:proofErr w:type="spellEnd"/>
      <w:proofErr w:type="gramEnd"/>
      <w:r w:rsidRPr="00073C7E">
        <w:rPr>
          <w:lang w:val="en-IN"/>
        </w:rPr>
        <w:t>*=2)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>}</w:t>
      </w:r>
      <w:r w:rsidRPr="00073C7E">
        <w:rPr>
          <w:lang w:val="en-IN"/>
        </w:rPr>
        <w:br/>
        <w:t xml:space="preserve">Answer: </w:t>
      </w:r>
      <w:proofErr w:type="gramStart"/>
      <w:r w:rsidRPr="00073C7E">
        <w:rPr>
          <w:lang w:val="en-IN"/>
        </w:rPr>
        <w:t>O(</w:t>
      </w:r>
      <w:proofErr w:type="gramEnd"/>
      <w:r w:rsidRPr="00073C7E">
        <w:rPr>
          <w:lang w:val="en-IN"/>
        </w:rPr>
        <w:t>n log n)</w:t>
      </w:r>
    </w:p>
    <w:p w14:paraId="5F253677" w14:textId="77777777" w:rsidR="00073C7E" w:rsidRPr="00073C7E" w:rsidRDefault="00073C7E" w:rsidP="00073C7E">
      <w:pPr>
        <w:rPr>
          <w:lang w:val="en-IN"/>
        </w:rPr>
      </w:pPr>
    </w:p>
    <w:p w14:paraId="55C93AAC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Q30. Determine the complexity:</w:t>
      </w:r>
      <w:r w:rsidRPr="00073C7E">
        <w:rPr>
          <w:lang w:val="en-IN"/>
        </w:rPr>
        <w:br/>
        <w:t xml:space="preserve">void </w:t>
      </w:r>
      <w:proofErr w:type="gramStart"/>
      <w:r w:rsidRPr="00073C7E">
        <w:rPr>
          <w:lang w:val="en-IN"/>
        </w:rPr>
        <w:t>fun(</w:t>
      </w:r>
      <w:proofErr w:type="gramEnd"/>
      <w:r w:rsidRPr="00073C7E">
        <w:rPr>
          <w:lang w:val="en-IN"/>
        </w:rPr>
        <w:t>int n)</w:t>
      </w:r>
      <w:r w:rsidRPr="00073C7E">
        <w:rPr>
          <w:lang w:val="en-IN"/>
        </w:rPr>
        <w:br/>
        <w:t>{</w:t>
      </w:r>
      <w:r w:rsidRPr="00073C7E">
        <w:rPr>
          <w:lang w:val="en-IN"/>
        </w:rPr>
        <w:br/>
        <w:t>if(n&lt;=1)</w:t>
      </w:r>
      <w:r w:rsidRPr="00073C7E">
        <w:rPr>
          <w:lang w:val="en-IN"/>
        </w:rPr>
        <w:br/>
        <w:t>return;</w:t>
      </w:r>
    </w:p>
    <w:p w14:paraId="23DCAC08" w14:textId="77777777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fun(n/2);</w:t>
      </w:r>
    </w:p>
    <w:p w14:paraId="69961839" w14:textId="31A75AC8" w:rsidR="00073C7E" w:rsidRPr="00073C7E" w:rsidRDefault="00073C7E" w:rsidP="00073C7E">
      <w:pPr>
        <w:rPr>
          <w:lang w:val="en-IN"/>
        </w:rPr>
      </w:pPr>
      <w:r w:rsidRPr="00073C7E">
        <w:rPr>
          <w:lang w:val="en-IN"/>
        </w:rPr>
        <w:t>fun(n/2);}</w:t>
      </w:r>
      <w:r w:rsidRPr="00073C7E">
        <w:rPr>
          <w:lang w:val="en-IN"/>
        </w:rPr>
        <w:br/>
        <w:t>Answer: O(n)</w:t>
      </w:r>
    </w:p>
    <w:sectPr w:rsidR="00073C7E" w:rsidRPr="00073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66833083">
    <w:abstractNumId w:val="19"/>
  </w:num>
  <w:num w:numId="2" w16cid:durableId="1325088492">
    <w:abstractNumId w:val="12"/>
  </w:num>
  <w:num w:numId="3" w16cid:durableId="2142141540">
    <w:abstractNumId w:val="10"/>
  </w:num>
  <w:num w:numId="4" w16cid:durableId="1501577501">
    <w:abstractNumId w:val="21"/>
  </w:num>
  <w:num w:numId="5" w16cid:durableId="1113401979">
    <w:abstractNumId w:val="13"/>
  </w:num>
  <w:num w:numId="6" w16cid:durableId="1983119606">
    <w:abstractNumId w:val="16"/>
  </w:num>
  <w:num w:numId="7" w16cid:durableId="2036222648">
    <w:abstractNumId w:val="18"/>
  </w:num>
  <w:num w:numId="8" w16cid:durableId="1851482352">
    <w:abstractNumId w:val="9"/>
  </w:num>
  <w:num w:numId="9" w16cid:durableId="731121599">
    <w:abstractNumId w:val="7"/>
  </w:num>
  <w:num w:numId="10" w16cid:durableId="142818067">
    <w:abstractNumId w:val="6"/>
  </w:num>
  <w:num w:numId="11" w16cid:durableId="1942254248">
    <w:abstractNumId w:val="5"/>
  </w:num>
  <w:num w:numId="12" w16cid:durableId="1933121497">
    <w:abstractNumId w:val="4"/>
  </w:num>
  <w:num w:numId="13" w16cid:durableId="908004944">
    <w:abstractNumId w:val="8"/>
  </w:num>
  <w:num w:numId="14" w16cid:durableId="112210766">
    <w:abstractNumId w:val="3"/>
  </w:num>
  <w:num w:numId="15" w16cid:durableId="1215776286">
    <w:abstractNumId w:val="2"/>
  </w:num>
  <w:num w:numId="16" w16cid:durableId="526524219">
    <w:abstractNumId w:val="1"/>
  </w:num>
  <w:num w:numId="17" w16cid:durableId="1380664943">
    <w:abstractNumId w:val="0"/>
  </w:num>
  <w:num w:numId="18" w16cid:durableId="1409695653">
    <w:abstractNumId w:val="14"/>
  </w:num>
  <w:num w:numId="19" w16cid:durableId="551307093">
    <w:abstractNumId w:val="15"/>
  </w:num>
  <w:num w:numId="20" w16cid:durableId="540823030">
    <w:abstractNumId w:val="20"/>
  </w:num>
  <w:num w:numId="21" w16cid:durableId="609238211">
    <w:abstractNumId w:val="17"/>
  </w:num>
  <w:num w:numId="22" w16cid:durableId="1065034695">
    <w:abstractNumId w:val="11"/>
  </w:num>
  <w:num w:numId="23" w16cid:durableId="21293983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7E"/>
    <w:rsid w:val="00073C7E"/>
    <w:rsid w:val="004F24C0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6E9F"/>
  <w15:chartTrackingRefBased/>
  <w15:docId w15:val="{C8FC7936-C4CE-44B5-AE3E-52D6912A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Local\Microsoft\Office\16.0\DTS\en-IN%7bC001042D-0EA9-423E-BC05-AC1535056E29%7d\%7b1F07BA91-1EDD-4E5E-B061-9FF21F1483E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{1F07BA91-1EDD-4E5E-B061-9FF21F1483E9}TF2de6fc23-48e8-448b-960e-1bdc6e9248ab4ef8d1ac_win32-7424dd8ab5ea</Template>
  <TotalTime>3</TotalTime>
  <Pages>5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Jadaun</dc:creator>
  <cp:keywords/>
  <dc:description/>
  <cp:lastModifiedBy>Harsh Jadaun</cp:lastModifiedBy>
  <cp:revision>1</cp:revision>
  <dcterms:created xsi:type="dcterms:W3CDTF">2026-06-24T06:17:00Z</dcterms:created>
  <dcterms:modified xsi:type="dcterms:W3CDTF">2026-06-24T06:20:00Z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